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B9D2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intership_database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1288AE0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B2A11" w14:textId="77777777" w:rsid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CREATE TABLE Department (</w:t>
      </w:r>
    </w:p>
    <w:p w14:paraId="68D5D7F5" w14:textId="5D9DE4B0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 INT PRIMARY 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KEY,dept_name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 VARCHAR(50));</w:t>
      </w:r>
    </w:p>
    <w:p w14:paraId="6ECAC5C4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7F2AFB" w14:textId="77777777" w:rsid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CREATE TABLE Employee (</w:t>
      </w:r>
    </w:p>
    <w:p w14:paraId="3F2CC798" w14:textId="1BD0E8C9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 INT PRIMARY KEY 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AUTO_INCREMENT,emp_name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 VARCHAR(50),salary DECIMAL(10,2)</w:t>
      </w:r>
      <w:r w:rsidR="002861B7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DATE,dept_id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 xml:space="preserve"> INT,FOREIGN KEY (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>) REFERENCES Department(</w:t>
      </w:r>
      <w:proofErr w:type="spellStart"/>
      <w:r w:rsidRPr="002861B7">
        <w:rPr>
          <w:rFonts w:ascii="Times New Roman" w:hAnsi="Times New Roman" w:cs="Times New Roman"/>
          <w:b/>
          <w:bCs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b/>
          <w:bCs/>
          <w:sz w:val="24"/>
          <w:szCs w:val="24"/>
        </w:rPr>
        <w:t>));</w:t>
      </w:r>
    </w:p>
    <w:p w14:paraId="33F1DCC6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F6780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-- Department Data</w:t>
      </w:r>
    </w:p>
    <w:p w14:paraId="442295F5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INSERT INTO Department VALUES (10, 'IT'), (20, 'HR'), (30, 'Sales');</w:t>
      </w:r>
    </w:p>
    <w:p w14:paraId="7DDFA686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0470AC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-- Employee Data</w:t>
      </w:r>
    </w:p>
    <w:p w14:paraId="2D63320E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INSERT INTO Employee (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>) VALUES</w:t>
      </w:r>
    </w:p>
    <w:p w14:paraId="51840612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('Amit Sharma', 90000.00, '2026-01-15', 10),</w:t>
      </w:r>
    </w:p>
    <w:p w14:paraId="50E9C93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('Priya Rai', 85000.00, '2025-11-20', 10),</w:t>
      </w:r>
    </w:p>
    <w:p w14:paraId="33D9134E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('Rohan Das', 60000.00, '2026-04-10', 20),</w:t>
      </w:r>
    </w:p>
    <w:p w14:paraId="29C6666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('Neha Gupta', 95000.00, '2025-08-05', 10),</w:t>
      </w:r>
    </w:p>
    <w:p w14:paraId="3B52AFA5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('Vikram Singh', 45000.00, '2026-03-01', 30),</w:t>
      </w:r>
    </w:p>
    <w:p w14:paraId="6E2911F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('Anjali Verma', 60000.00, '2026-05-12', 20),</w:t>
      </w:r>
    </w:p>
    <w:p w14:paraId="38A27C48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('Amit Sharma', 90000.00, '2026-01-15', 10);</w:t>
      </w:r>
    </w:p>
    <w:p w14:paraId="4C86AA4D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40252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1. Top 5 highest salary employees</w:t>
      </w:r>
    </w:p>
    <w:p w14:paraId="68DD8F65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SELECT * FROM Employee ORDER BY salary DESC LIMIT 5;</w:t>
      </w:r>
    </w:p>
    <w:p w14:paraId="261984CF" w14:textId="14B08DDB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EB830" wp14:editId="052CFB08">
            <wp:extent cx="3772426" cy="1705213"/>
            <wp:effectExtent l="0" t="0" r="0" b="9525"/>
            <wp:docPr id="20730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7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D8A" w14:textId="77777777" w:rsidR="002861B7" w:rsidRPr="002861B7" w:rsidRDefault="002861B7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B9A6D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2. Department wise employee count</w:t>
      </w:r>
    </w:p>
    <w:p w14:paraId="7F424B30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>, COUNT(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5C69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FROM Employee e </w:t>
      </w:r>
    </w:p>
    <w:p w14:paraId="3F24F83E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JOIN Department d ON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44309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>;</w:t>
      </w:r>
    </w:p>
    <w:p w14:paraId="766C3CED" w14:textId="77777777" w:rsid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61EE7" wp14:editId="210F2712">
            <wp:extent cx="2038350" cy="990312"/>
            <wp:effectExtent l="0" t="0" r="0" b="635"/>
            <wp:docPr id="152370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4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720" cy="99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6B2A" w14:textId="3EE8720D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lastRenderedPageBreak/>
        <w:t># 3. Find Second highest salary</w:t>
      </w:r>
    </w:p>
    <w:p w14:paraId="1129F37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MAX(salary) FROM Employee </w:t>
      </w:r>
    </w:p>
    <w:p w14:paraId="116DE178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WHERE salary &lt; (SELECT MAX(salary) FROM Employee);</w:t>
      </w:r>
    </w:p>
    <w:p w14:paraId="3CFAB0ED" w14:textId="40196F70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50231" wp14:editId="48C1D7DC">
            <wp:extent cx="1381318" cy="905001"/>
            <wp:effectExtent l="0" t="0" r="9525" b="9525"/>
            <wp:docPr id="62979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8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65C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04B1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4. Employees whose salary &gt; department average salary</w:t>
      </w:r>
    </w:p>
    <w:p w14:paraId="336CF231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416EB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FROM Employee e</w:t>
      </w:r>
    </w:p>
    <w:p w14:paraId="4D401C66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&gt; (SELECT AVG(salary) FROM Employee WHERE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>);</w:t>
      </w:r>
    </w:p>
    <w:p w14:paraId="2F8E459B" w14:textId="77095BEF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18E63F" wp14:editId="7F45D3A1">
            <wp:extent cx="2486372" cy="838317"/>
            <wp:effectExtent l="0" t="0" r="9525" b="0"/>
            <wp:docPr id="12782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E87F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108E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5. Inner Join</w:t>
      </w:r>
    </w:p>
    <w:p w14:paraId="288F453C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FD4EF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FROM Employee e</w:t>
      </w:r>
    </w:p>
    <w:p w14:paraId="46789689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INNER JOIN Department d ON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>;</w:t>
      </w:r>
    </w:p>
    <w:p w14:paraId="20A0B33E" w14:textId="77EA6840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E649F" wp14:editId="1B570DE4">
            <wp:extent cx="2753109" cy="1552792"/>
            <wp:effectExtent l="0" t="0" r="0" b="9525"/>
            <wp:docPr id="149272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7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EB1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E018F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#6. Left Join</w:t>
      </w:r>
    </w:p>
    <w:p w14:paraId="471E93A1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268AB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FROM Employee e</w:t>
      </w:r>
    </w:p>
    <w:p w14:paraId="0C465884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LEFT JOIN Department d ON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>;</w:t>
      </w:r>
    </w:p>
    <w:p w14:paraId="144EB685" w14:textId="77777777" w:rsid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F4D225" wp14:editId="3D2E998D">
            <wp:extent cx="2133898" cy="1600423"/>
            <wp:effectExtent l="0" t="0" r="0" b="0"/>
            <wp:docPr id="14344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4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761E" w14:textId="01F44D86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lastRenderedPageBreak/>
        <w:t># 7. Group By with Having</w:t>
      </w:r>
    </w:p>
    <w:p w14:paraId="3D910271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7739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FROM Employee </w:t>
      </w:r>
    </w:p>
    <w:p w14:paraId="41BA74DF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26328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HAVING AVG(salary) &gt; 65000;</w:t>
      </w:r>
    </w:p>
    <w:p w14:paraId="19D8601E" w14:textId="2D17090A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29375" wp14:editId="2E9FCCA4">
            <wp:extent cx="1943371" cy="800212"/>
            <wp:effectExtent l="0" t="0" r="0" b="0"/>
            <wp:docPr id="201114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1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CEB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06259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8. Employees hired in last 6 months</w:t>
      </w:r>
    </w:p>
    <w:p w14:paraId="2EC9C87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FROM Employee </w:t>
      </w:r>
    </w:p>
    <w:p w14:paraId="0E1BAEA2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&gt;= DATE_SUB('2026-06-25', INTERVAL 6 MONTH);</w:t>
      </w:r>
    </w:p>
    <w:p w14:paraId="4DB1CE28" w14:textId="06161A8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46D7C" wp14:editId="59E8E99D">
            <wp:extent cx="1895740" cy="1362265"/>
            <wp:effectExtent l="0" t="0" r="9525" b="9525"/>
            <wp:docPr id="2796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2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41EF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7959CC" w14:textId="77777777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9. Find the Duplicates records</w:t>
      </w:r>
    </w:p>
    <w:p w14:paraId="6676B721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COUNT(*) </w:t>
      </w:r>
    </w:p>
    <w:p w14:paraId="735C6CE3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FROM Employee </w:t>
      </w:r>
    </w:p>
    <w:p w14:paraId="3BCA42FE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2861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861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8CDEF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HAVING COUNT(*) &gt; 1;</w:t>
      </w:r>
    </w:p>
    <w:p w14:paraId="42DC3947" w14:textId="09BFD9AB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E235B" wp14:editId="596F104E">
            <wp:extent cx="2819794" cy="543001"/>
            <wp:effectExtent l="0" t="0" r="0" b="9525"/>
            <wp:docPr id="8365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4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247E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1A103" w14:textId="08B6980C" w:rsidR="00280D9D" w:rsidRPr="002861B7" w:rsidRDefault="00280D9D" w:rsidP="002861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61B7">
        <w:rPr>
          <w:rFonts w:ascii="Times New Roman" w:hAnsi="Times New Roman" w:cs="Times New Roman"/>
          <w:b/>
          <w:bCs/>
          <w:sz w:val="24"/>
          <w:szCs w:val="24"/>
        </w:rPr>
        <w:t># 10. How to remove the duplicates record</w:t>
      </w:r>
    </w:p>
    <w:p w14:paraId="176A9C27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>DELETE e1 FROM Employee e1</w:t>
      </w:r>
    </w:p>
    <w:p w14:paraId="6FF53026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INNER JOIN Employee e2 </w:t>
      </w:r>
    </w:p>
    <w:p w14:paraId="2C45138C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WHERE e1.emp_id &gt; e2.emp_id </w:t>
      </w:r>
    </w:p>
    <w:p w14:paraId="710BB181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  AND e1.emp_name = e2.emp_name </w:t>
      </w:r>
    </w:p>
    <w:p w14:paraId="68A5A549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  <w:r w:rsidRPr="002861B7">
        <w:rPr>
          <w:rFonts w:ascii="Times New Roman" w:hAnsi="Times New Roman" w:cs="Times New Roman"/>
          <w:sz w:val="24"/>
          <w:szCs w:val="24"/>
        </w:rPr>
        <w:t xml:space="preserve">  AND e1.salary = e2.salary;</w:t>
      </w:r>
    </w:p>
    <w:p w14:paraId="4168A065" w14:textId="77777777" w:rsidR="00280D9D" w:rsidRPr="002861B7" w:rsidRDefault="00280D9D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97BAF" w14:textId="77777777" w:rsidR="00A9204E" w:rsidRPr="002861B7" w:rsidRDefault="00A9204E" w:rsidP="002861B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9204E" w:rsidRPr="0028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29799009">
    <w:abstractNumId w:val="19"/>
  </w:num>
  <w:num w:numId="2" w16cid:durableId="228465891">
    <w:abstractNumId w:val="12"/>
  </w:num>
  <w:num w:numId="3" w16cid:durableId="1706754741">
    <w:abstractNumId w:val="10"/>
  </w:num>
  <w:num w:numId="4" w16cid:durableId="220602793">
    <w:abstractNumId w:val="21"/>
  </w:num>
  <w:num w:numId="5" w16cid:durableId="2005938906">
    <w:abstractNumId w:val="13"/>
  </w:num>
  <w:num w:numId="6" w16cid:durableId="1861969730">
    <w:abstractNumId w:val="16"/>
  </w:num>
  <w:num w:numId="7" w16cid:durableId="1980763777">
    <w:abstractNumId w:val="18"/>
  </w:num>
  <w:num w:numId="8" w16cid:durableId="1167476840">
    <w:abstractNumId w:val="9"/>
  </w:num>
  <w:num w:numId="9" w16cid:durableId="1694528483">
    <w:abstractNumId w:val="7"/>
  </w:num>
  <w:num w:numId="10" w16cid:durableId="1144156043">
    <w:abstractNumId w:val="6"/>
  </w:num>
  <w:num w:numId="11" w16cid:durableId="799147902">
    <w:abstractNumId w:val="5"/>
  </w:num>
  <w:num w:numId="12" w16cid:durableId="1648053957">
    <w:abstractNumId w:val="4"/>
  </w:num>
  <w:num w:numId="13" w16cid:durableId="144858702">
    <w:abstractNumId w:val="8"/>
  </w:num>
  <w:num w:numId="14" w16cid:durableId="621689278">
    <w:abstractNumId w:val="3"/>
  </w:num>
  <w:num w:numId="15" w16cid:durableId="758866549">
    <w:abstractNumId w:val="2"/>
  </w:num>
  <w:num w:numId="16" w16cid:durableId="789201986">
    <w:abstractNumId w:val="1"/>
  </w:num>
  <w:num w:numId="17" w16cid:durableId="1202287880">
    <w:abstractNumId w:val="0"/>
  </w:num>
  <w:num w:numId="18" w16cid:durableId="549609637">
    <w:abstractNumId w:val="14"/>
  </w:num>
  <w:num w:numId="19" w16cid:durableId="26033336">
    <w:abstractNumId w:val="15"/>
  </w:num>
  <w:num w:numId="20" w16cid:durableId="572278776">
    <w:abstractNumId w:val="20"/>
  </w:num>
  <w:num w:numId="21" w16cid:durableId="2088727344">
    <w:abstractNumId w:val="17"/>
  </w:num>
  <w:num w:numId="22" w16cid:durableId="2027515377">
    <w:abstractNumId w:val="11"/>
  </w:num>
  <w:num w:numId="23" w16cid:durableId="12923956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9D"/>
    <w:rsid w:val="00280D9D"/>
    <w:rsid w:val="002861B7"/>
    <w:rsid w:val="00645252"/>
    <w:rsid w:val="006D3D74"/>
    <w:rsid w:val="0083569A"/>
    <w:rsid w:val="00862E65"/>
    <w:rsid w:val="00A9204E"/>
    <w:rsid w:val="00C42ED9"/>
    <w:rsid w:val="00DF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5EE0"/>
  <w15:chartTrackingRefBased/>
  <w15:docId w15:val="{D62812A1-1427-445D-8C38-5DBFC62B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ubhangi%20anil%20khose\AppData\Local\Microsoft\Office\16.0\DTS\en-IN%7bD9AD4A58-ED22-4EB9-B18D-5CF147F52769%7d\%7bACDA9D7F-3F19-48E3-B1DF-09EE3ECD17AC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{ACDA9D7F-3F19-48E3-B1DF-09EE3ECD17AC}TF2de6fc23-48e8-448b-960e-1bdc6e9248ab4ef8d1ac_win32-7424dd8ab5ea.dotx</Template>
  <TotalTime>1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anil khose</dc:creator>
  <cp:keywords/>
  <dc:description/>
  <cp:lastModifiedBy>shubhangi khose</cp:lastModifiedBy>
  <cp:revision>2</cp:revision>
  <dcterms:created xsi:type="dcterms:W3CDTF">2026-06-25T06:09:00Z</dcterms:created>
  <dcterms:modified xsi:type="dcterms:W3CDTF">2026-06-25T06:09:00Z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